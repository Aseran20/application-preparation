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3C9061"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turionadrian@gmail.com | Swiss national</w:t>
            </w:r>
            <w:r w:rsidR="009E7365" w:rsidRPr="00891A7B">
              <w:rPr>
                <w:rFonts w:ascii="Times New Roman" w:hAnsi="Times New Roman"/>
                <w:sz w:val="20"/>
                <w:szCs w:val="20"/>
              </w:rPr>
              <w:t xml:space="preserve"> |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6E2DA677"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Finance graduate with hands-on M&amp;A experience demonstrating drive and resilience in managing 7 concurrent mandates across diverse sectors. Strong analytical capabilities combined with collaborative mindset and credibility to influence stakeholders. Eager to bring learner mindset and commercial instincts to Shell's Graduate Programme, tackling energy transition challenges alongside experienced colleagues.</w:t>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079BF785"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Staffed on 7 live mandates (sell-side, buy-side, debt advisory) across healthcare, tech, and life sciences sectors with deal values ranging from EUR 5M to EUR 50M, demonstrating drive and resilience in managing concurrent projects with tight deadlines</w:t>
            </w:r>
            <w:r w:rsidR="0091588A" w:rsidRPr="00891A7B">
              <w:rPr>
                <w:rFonts w:ascii="Times New Roman" w:hAnsi="Times New Roman"/>
                <w:sz w:val="20"/>
              </w:rPr>
            </w:r>
            <w:r w:rsidRPr="00891A7B">
              <w:rPr>
                <w:rFonts w:ascii="Times New Roman" w:hAnsi="Times New Roman"/>
                <w:sz w:val="20"/>
              </w:rPr>
            </w:r>
          </w:p>
          <w:p w14:paraId="1D118081" w14:textId="017A083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(LBO, DCF, trading comps, precedent transactions) and prepared client presentations for Board meetings, showcasing analytical problem-solving and objective decision-making under pressure</w:t>
            </w:r>
            <w:r w:rsidR="0091588A" w:rsidRPr="00891A7B">
              <w:rPr>
                <w:rFonts w:ascii="Times New Roman" w:hAnsi="Times New Roman"/>
                <w:sz w:val="20"/>
              </w:rPr>
            </w:r>
            <w:r w:rsidRPr="00891A7B">
              <w:rPr>
                <w:rFonts w:ascii="Times New Roman" w:hAnsi="Times New Roman"/>
                <w:sz w:val="20"/>
              </w:rPr>
            </w:r>
          </w:p>
          <w:p w14:paraId="4D725D73" w14:textId="3F1A5BD0"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End-to-end execution exposure in a lean 3-person deal team, working collaboratively on sourcing, valuation, due diligence, negotiations, and closing with flexibility to adapt across diverse transaction types</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A307F2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directly with the CEO of Healthcare and Retail divisions on evaluating multiple acquisition targets in France and Belgium, preparing investment memos including market analysis, competitive positioning, and financial projections for 3 potential acquisitions (EUR 10M-30M targets), demonstrating credibility to influence senior stakeholders</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14062C89"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for CHF 50M+ subsidiary, performed variance analysis on monthly P&amp;L results, and prepared Board presentations on financial performance, demonstrating analytical rigor and credibility in communicating with senior leadership</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7A785CB"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and developed Screeny.ai, an AI-driven buyer sourcing tool for investment banks, leading full-stack development and sales outreach; tool adopted by 3 firms, reducing buyer research time by ~90% (10h+ to 20min), demonstrating original ideas and entrepreneurial drive</w:t>
            </w:r>
            <w:r w:rsidR="0091588A" w:rsidRPr="00891A7B">
              <w:rPr>
                <w:rFonts w:ascii="Times New Roman" w:hAnsi="Times New Roman"/>
                <w:sz w:val="20"/>
              </w:rPr>
            </w:r>
            <w:r w:rsidRPr="00891A7B">
              <w:rPr>
                <w:rFonts w:ascii="Times New Roman" w:hAnsi="Times New Roman"/>
                <w:sz w:val="20"/>
              </w:rPr>
            </w:r>
          </w:p>
          <w:p w14:paraId="4D3FF32C" w14:textId="00AF4949"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post-COVID financial recovery for AIESEC by sourcing corporate leads and negotiating partnerships; closed 3 deals generating CHF 60K annual revenue through resilience and credibility to influence stakeholders</w:t>
            </w:r>
            <w:r w:rsidR="0091588A" w:rsidRPr="00891A7B">
              <w:rPr>
                <w:rFonts w:ascii="Times New Roman" w:hAnsi="Times New Roman"/>
                <w:sz w:val="20"/>
              </w:rPr>
            </w:r>
            <w:r w:rsidRPr="00891A7B">
              <w:rPr>
                <w:rFonts w:ascii="Times New Roman" w:hAnsi="Times New Roman"/>
                <w:sz w:val="20"/>
              </w:rPr>
            </w:r>
          </w:p>
          <w:p w14:paraId="5C2AD22C" w14:textId="5CF9A1E6"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Finalist in 2024 McKinsey &amp;amp; Company Business Case, developing predictive model using statistical analysis and presenting to experienced executives; showcased learner mindset, analytical problem-solving, and credibility to influence senior audiences</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2B05622F"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Corporate Finance, Derivatives, Data Science for Finance, Quantitative Asset and Risk Management</w:t>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075D59D8"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Certifications:</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1FB64994"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Excel, Bloomberg Terminal, Python, PowerBI, SQL</w:t>
            </w:r>
          </w:p>
          <w:p w14:paraId="289E16AC" w14:textId="6D0B00DC" w:rsidR="005E186F" w:rsidRPr="00891A7B" w:rsidRDefault="005E186F"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Candidate for the CFA Level I exam – November 2025 session</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0AA9" w14:textId="77777777" w:rsidR="00C67823" w:rsidRDefault="00C67823" w:rsidP="0048624D">
      <w:pPr>
        <w:spacing w:after="0" w:line="240" w:lineRule="auto"/>
      </w:pPr>
      <w:r>
        <w:separator/>
      </w:r>
    </w:p>
  </w:endnote>
  <w:endnote w:type="continuationSeparator" w:id="0">
    <w:p w14:paraId="7E2698B6" w14:textId="77777777" w:rsidR="00C67823" w:rsidRDefault="00C67823"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65A6" w14:textId="77777777" w:rsidR="00C67823" w:rsidRDefault="00C67823" w:rsidP="0048624D">
      <w:pPr>
        <w:spacing w:after="0" w:line="240" w:lineRule="auto"/>
      </w:pPr>
      <w:r>
        <w:separator/>
      </w:r>
    </w:p>
  </w:footnote>
  <w:footnote w:type="continuationSeparator" w:id="0">
    <w:p w14:paraId="280A5B27" w14:textId="77777777" w:rsidR="00C67823" w:rsidRDefault="00C67823"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2294</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179</cp:revision>
  <cp:lastPrinted>2025-08-20T09:25:00Z</cp:lastPrinted>
  <dcterms:created xsi:type="dcterms:W3CDTF">2024-09-22T11:31:00Z</dcterms:created>
  <dcterms:modified xsi:type="dcterms:W3CDTF">2025-10-07T14:02:00Z</dcterms:modified>
</cp:coreProperties>
</file>