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CB532C"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 xml:space="preserve">turionadrian@gmail.com | Swiss </w:t>
            </w:r>
            <w:r w:rsidR="009E7365" w:rsidRPr="00891A7B">
              <w:rPr>
                <w:rFonts w:ascii="Times New Roman" w:hAnsi="Times New Roman"/>
                <w:sz w:val="20"/>
                <w:szCs w:val="20"/>
              </w:rPr>
              <w:t xml:space="preserve">|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29B29EE4"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Detail-oriented MSc Finance candidate with proven reliability managing multiple concurrent workstreams under tight deadlines. Strong Excel and VBA proficiency developed through financial modeling and automated dashboard creation. Adaptable to demanding schedules with solid foundation in data management, financial markets, and risk management principles.</w:t>
            </w:r>
            <w:r w:rsidR="003C7E2B">
              <w:rPr>
                <w:rFonts w:ascii="Times New Roman" w:hAnsi="Times New Roman"/>
                <w:sz w:val="20"/>
              </w:rPr>
            </w:r>
            <w:r w:rsidRPr="00891A7B">
              <w:rPr>
                <w:rFonts w:ascii="Times New Roman" w:hAnsi="Times New Roman"/>
                <w:sz w:val="20"/>
              </w:rPr>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7FE885B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Executed daily operational tasks across 7 concurrent projects with strict deadlines, maintaining data accuracy in shared systems and coordinating timely delivery of client-facing materials under significant time pressure in a fast-paced environment</w:t>
            </w:r>
            <w:r w:rsidR="0091588A" w:rsidRPr="00891A7B">
              <w:rPr>
                <w:rFonts w:ascii="Times New Roman" w:hAnsi="Times New Roman"/>
                <w:sz w:val="20"/>
              </w:rPr>
            </w:r>
            <w:r w:rsidRPr="00891A7B">
              <w:rPr>
                <w:rFonts w:ascii="Times New Roman" w:hAnsi="Times New Roman"/>
                <w:sz w:val="20"/>
              </w:rPr>
            </w:r>
          </w:p>
          <w:p w14:paraId="1D118081" w14:textId="165E025D"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and automated reports in Excel, maintaining meticulous data accuracy while managing tight deadlines across multiple concurrent projects requiring precise coordination and reliable execution</w:t>
            </w:r>
            <w:r w:rsidR="0091588A" w:rsidRPr="00891A7B">
              <w:rPr>
                <w:rFonts w:ascii="Times New Roman" w:hAnsi="Times New Roman"/>
                <w:sz w:val="20"/>
              </w:rPr>
            </w:r>
            <w:r w:rsidRPr="00891A7B">
              <w:rPr>
                <w:rFonts w:ascii="Times New Roman" w:hAnsi="Times New Roman"/>
                <w:sz w:val="20"/>
              </w:rPr>
            </w:r>
          </w:p>
          <w:p w14:paraId="4D725D73" w14:textId="2F8D77A3"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Coordinated seamlessly with internal teams and external stakeholders throughout project lifecycles, ensuring alignment across multiple parties and timely execution of daily operational tasks in an international environment</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133777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Conducted financial and operational due diligence on acquisition targets with revenues of EUR 10-30M, analyzing large datasets with precision and preparing comprehensive investment memos with market analysis and financial projections for the CEO of Healthcare and Retail divisions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0E7BD6FF"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tracking KPIs for the CFO of this CHF 50M+ Generali subsidiary, performed variance analysis on monthly P&amp;L results, and managed data processes for quarterly forecasting across 5 business units</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FF3AD48"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Screeny.ai, building automated data pipelines and user interfaces that reduced manual research time by 90%, demonstrating ability to streamline repetitive operational processes</w:t>
            </w:r>
            <w:r w:rsidR="0091588A" w:rsidRPr="00891A7B">
              <w:rPr>
                <w:rFonts w:ascii="Times New Roman" w:hAnsi="Times New Roman"/>
                <w:sz w:val="20"/>
              </w:rPr>
            </w:r>
            <w:r w:rsidRPr="00891A7B">
              <w:rPr>
                <w:rFonts w:ascii="Times New Roman" w:hAnsi="Times New Roman"/>
                <w:sz w:val="20"/>
              </w:rPr>
            </w:r>
          </w:p>
          <w:p w14:paraId="4D3FF32C" w14:textId="024B894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 diversified investment portfolio using Cash Secured Puts and Covered Calls with 45-day expiries, achieving 8% annualized returns through disciplined execution and risk management</w:t>
            </w:r>
            <w:r w:rsidR="0091588A" w:rsidRPr="00891A7B">
              <w:rPr>
                <w:rFonts w:ascii="Times New Roman" w:hAnsi="Times New Roman"/>
                <w:sz w:val="20"/>
              </w:rPr>
            </w:r>
            <w:r w:rsidRPr="00891A7B">
              <w:rPr>
                <w:rFonts w:ascii="Times New Roman" w:hAnsi="Times New Roman"/>
                <w:sz w:val="20"/>
              </w:rPr>
            </w:r>
          </w:p>
          <w:p w14:paraId="5C2AD22C" w14:textId="26DE7F1A"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post-COVID financial recovery at AIESEC by sourcing corporate leads, creating tailored pitchbooks, and negotiating 3 key partnerships generating CHF 60K annual revenue</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0E6331D7"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Data Science for Finance, Risk Management, International Finance</w:t>
            </w:r>
            <w:r w:rsidR="007945BC" w:rsidRPr="00891A7B">
              <w:rPr>
                <w:rFonts w:ascii="Times New Roman" w:hAnsi="Times New Roman"/>
                <w:sz w:val="20"/>
              </w:rPr>
            </w:r>
            <w:r w:rsidR="003C7E2B">
              <w:rPr>
                <w:rFonts w:ascii="Times New Roman" w:hAnsi="Times New Roman"/>
                <w:sz w:val="20"/>
              </w:rPr>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014A5E61"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MS Excel &amp; VBA | Data Management | Process Automation | French (Native) | English</w:t>
            </w:r>
            <w:r w:rsidR="003C7E2B">
              <w:rPr>
                <w:rFonts w:ascii="Times New Roman" w:hAnsi="Times New Roman"/>
                <w:sz w:val="20"/>
                <w:szCs w:val="20"/>
              </w:rPr>
            </w:r>
            <w:r w:rsidRPr="00891A7B">
              <w:rPr>
                <w:rFonts w:ascii="Times New Roman" w:hAnsi="Times New Roman"/>
                <w:sz w:val="20"/>
                <w:szCs w:val="20"/>
              </w:rPr>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6F1" w14:textId="77777777" w:rsidR="00D74524" w:rsidRDefault="00D74524" w:rsidP="0048624D">
      <w:pPr>
        <w:spacing w:after="0" w:line="240" w:lineRule="auto"/>
      </w:pPr>
      <w:r>
        <w:separator/>
      </w:r>
    </w:p>
  </w:endnote>
  <w:endnote w:type="continuationSeparator" w:id="0">
    <w:p w14:paraId="3C56C424" w14:textId="77777777" w:rsidR="00D74524" w:rsidRDefault="00D74524"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6B5A" w14:textId="77777777" w:rsidR="00D74524" w:rsidRDefault="00D74524" w:rsidP="0048624D">
      <w:pPr>
        <w:spacing w:after="0" w:line="240" w:lineRule="auto"/>
      </w:pPr>
      <w:r>
        <w:separator/>
      </w:r>
    </w:p>
  </w:footnote>
  <w:footnote w:type="continuationSeparator" w:id="0">
    <w:p w14:paraId="24E3A9F6" w14:textId="77777777" w:rsidR="00D74524" w:rsidRDefault="00D74524"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B7FC4"/>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C7E2B"/>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20AB"/>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74524"/>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1685</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181</cp:revision>
  <cp:lastPrinted>2025-08-20T09:25:00Z</cp:lastPrinted>
  <dcterms:created xsi:type="dcterms:W3CDTF">2024-09-22T11:31:00Z</dcterms:created>
  <dcterms:modified xsi:type="dcterms:W3CDTF">2026-01-10T20:47:00Z</dcterms:modified>
</cp:coreProperties>
</file>