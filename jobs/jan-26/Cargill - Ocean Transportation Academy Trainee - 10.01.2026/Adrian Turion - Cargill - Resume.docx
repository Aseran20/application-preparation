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CB532C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turionadrian@gmail.com | Swiss 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29B29EE4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MSc Finance graduate with M&amp;A execution and financial analysis experience in Geneva, combining quantitative rigor with hands-on client exposure across 10+ live mandates. Manages a personal options portfolio with disciplined risk management. Eager to build foundational trading competency at Cargill Ocean Transportation through rotational exposure to freight trading, vessel operations, and analytics.</w:t>
            </w:r>
            <w:r w:rsidR="003C7E2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7FE885B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deal execution in a lean 3-person team: sourcing, valuation, due diligence, negotiations, and closing across 7 live mandates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165E025D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LBO, DCF, and trading comps models; prepared Board presentations and managed data rooms across multiple concurrent transactions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2F8D77A3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Managed relationships with clients, advisors, and counterparties throughout transaction lifecycle on deals valued EUR 5M-50M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133777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the CEO of Healthcare and Retail divisions on evaluating acquisition targets in France and Belgium; prepared investment memos with market analysis, competitive positioning, and financial projections; conducted due diligence and built synergy models for targets with revenues EUR 10M-30M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0E7BD6FF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Supported CFO and Head of Controlling on FP&amp;A for the Swiss subsidiary (CHF 50M+ revenues); built automated dashboards in Excel and PowerBI to track KPIs; performed variance analysis on monthly P&amp;L and supported annual budget planning and quarterly forecasting for 5 business units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FF3AD48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McKinsey Case Finalist: Developed predictive model for black swan events using order book data and statistical arbitrage; presented to Keyrock management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24B894A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Personal Portfolio Manager: Execute options strategies (Cash Secured Puts, Covered Calls) with disciplined risk management; +8% annualized returns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26DE7F1A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Screeny.ai: Built AI-driven buyer identification tool adopted by 3 M&amp;A advisory firms; reduced search time from 10h+ to 20 minutes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0E6331D7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Risk Management, Derivatives, Quantitative Asset and Risk Management, Data Science for Finance</w:t>
            </w:r>
            <w:r w:rsidR="007945BC" w:rsidRPr="00891A7B">
              <w:rPr>
                <w:rFonts w:ascii="Times New Roman" w:hAnsi="Times New Roman"/>
                <w:sz w:val="20"/>
              </w:rPr>
            </w:r>
            <w:r w:rsidR="003C7E2B">
              <w:rPr>
                <w:rFonts w:ascii="Times New Roman" w:hAnsi="Times New Roman"/>
                <w:sz w:val="20"/>
              </w:rPr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014A5E61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Financial Modeling | Risk Analysis | Python, SQL, PowerBI | Trading Strategies | Excel (Advanced)</w:t>
            </w:r>
            <w:r w:rsidR="003C7E2B">
              <w:rPr>
                <w:rFonts w:ascii="Times New Roman" w:hAnsi="Times New Roman"/>
                <w:sz w:val="20"/>
                <w:szCs w:val="20"/>
              </w:rPr>
            </w:r>
            <w:r w:rsidRPr="00891A7B">
              <w:rPr>
                <w:rFonts w:ascii="Times New Roman" w:hAnsi="Times New Roman"/>
                <w:sz w:val="20"/>
                <w:szCs w:val="20"/>
              </w:rPr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B6F1" w14:textId="77777777" w:rsidR="00D74524" w:rsidRDefault="00D74524" w:rsidP="0048624D">
      <w:pPr>
        <w:spacing w:after="0" w:line="240" w:lineRule="auto"/>
      </w:pPr>
      <w:r>
        <w:separator/>
      </w:r>
    </w:p>
  </w:endnote>
  <w:endnote w:type="continuationSeparator" w:id="0">
    <w:p w14:paraId="3C56C424" w14:textId="77777777" w:rsidR="00D74524" w:rsidRDefault="00D74524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6B5A" w14:textId="77777777" w:rsidR="00D74524" w:rsidRDefault="00D74524" w:rsidP="0048624D">
      <w:pPr>
        <w:spacing w:after="0" w:line="240" w:lineRule="auto"/>
      </w:pPr>
      <w:r>
        <w:separator/>
      </w:r>
    </w:p>
  </w:footnote>
  <w:footnote w:type="continuationSeparator" w:id="0">
    <w:p w14:paraId="24E3A9F6" w14:textId="77777777" w:rsidR="00D74524" w:rsidRDefault="00D74524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B7FC4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C7E2B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20AB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74524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181</cp:revision>
  <cp:lastPrinted>2025-08-20T09:25:00Z</cp:lastPrinted>
  <dcterms:created xsi:type="dcterms:W3CDTF">2024-09-22T11:31:00Z</dcterms:created>
  <dcterms:modified xsi:type="dcterms:W3CDTF">2026-01-10T20:47:00Z</dcterms:modified>
</cp:coreProperties>
</file>