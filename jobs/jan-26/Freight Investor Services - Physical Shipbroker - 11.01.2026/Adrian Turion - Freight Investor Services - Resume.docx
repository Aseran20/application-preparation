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CB532C"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 xml:space="preserve">turionadrian@gmail.com | Swiss </w:t>
            </w:r>
            <w:r w:rsidR="009E7365" w:rsidRPr="00891A7B">
              <w:rPr>
                <w:rFonts w:ascii="Times New Roman" w:hAnsi="Times New Roman"/>
                <w:sz w:val="20"/>
                <w:szCs w:val="20"/>
              </w:rPr>
              <w:t xml:space="preserve">|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2847D14D"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Finance professional with M&amp;A and derivatives experience, seeking to leverage analytical skills and client-facing expertise at FIS Geneva. Demonstrated track record in relationship building and financial analysis across cross-border transactions. Strong understanding of risk management and market intelligence from managing personal derivatives portfolio and executing multi-sector M&amp;A mandates.</w:t>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7FE885B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Managed relationships with clients, advisors, and counterparties throughout transaction lifecycle across 7 live mandates in healthcare, tech, and life sciences sectors with deal values ranging from EUR 5M to EUR 50M</w:t>
            </w:r>
          </w:p>
          <w:p w14:paraId="1D118081" w14:textId="165E025D"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detailed financial models including LBO, DCF, trading comps, and precedent transactions while performing quality of earnings analysis to identify key value drivers and support client presentations for Board meetings</w:t>
            </w:r>
          </w:p>
          <w:p w14:paraId="4D725D73" w14:textId="2F8D77A3"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Conducted comprehensive industry research and identified strategic buyers for cross-border deals spanning Europe, US, and Asia, coordinating with legal, tax, and accounting advisors to structure transactions</w:t>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2E0A2CC8" w14:textId="6133777D" w:rsidR="003B419E" w:rsidRPr="00891A7B" w:rsidRDefault="00E521DF"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Worked directly with the CEO of Healthcare and Retail divisions on evaluating multiple acquisition targets in France and Belgium, preparing investment memos including market analysis, competitive positioning, and financial projections for 3 potential acquisitions with revenues of EUR 10M-30M</w:t>
            </w:r>
          </w:p>
          <w:p w14:paraId="03E5BE4D" w14:textId="145DF978" w:rsidR="00952960" w:rsidRPr="00891A7B" w:rsidRDefault="00952960" w:rsidP="00952960">
            <w:pPr>
              <w:pStyle w:val="NoSpacing1"/>
              <w:spacing w:line="264" w:lineRule="auto"/>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0E7BD6FF"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financial dashboards in Excel and PowerBI to track KPIs and performed variance analysis on monthly P&amp;L results, supporting the CFO on FP&amp;A and strategic projects for Swiss subsidiary with CHF 50M+ revenues while assisting in annual budget planning and quarterly forecasting</w:t>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3FF3AD48"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Led post-COVID financial recovery at AIESEC by sourcing corporate leads and negotiating partnerships, closing 3 key deals generating CHF 60K annual revenue and increasing volunteer placements by 40%</w:t>
            </w:r>
          </w:p>
          <w:p w14:paraId="4D3FF32C" w14:textId="024B894A"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Presented strategic project as finalist in 2024 McKinsey-sponsored business case, developing data-driven model to forecast black swan events with potential CHF 200K annual revenue gain</w:t>
            </w:r>
          </w:p>
          <w:p w14:paraId="5C2AD22C" w14:textId="26DE7F1A"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Manages diversified investment portfolio using options strategies with 45-day expiries, generating consistent income through theta decay while managing risk with ETFs</w:t>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0E6331D7"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Derivatives, Fixed Income and Credit Risk, Investment and Portfolio Management, Risk Management</w:t>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014A5E61"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Financial Modeling | Derivatives | Risk Management | Market Analysis | Excel</w:t>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p w14:paraId="7D612750" w14:textId="77777777" w:rsidR="0003007B" w:rsidRDefault="0003007B"/>
    <w:sectPr w:rsidR="0003007B"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D1D3A" w14:textId="77777777" w:rsidR="0003007B" w:rsidRDefault="0003007B" w:rsidP="0048624D">
      <w:pPr>
        <w:spacing w:after="0" w:line="240" w:lineRule="auto"/>
      </w:pPr>
      <w:r>
        <w:separator/>
      </w:r>
    </w:p>
  </w:endnote>
  <w:endnote w:type="continuationSeparator" w:id="0">
    <w:p w14:paraId="063C27FA" w14:textId="77777777" w:rsidR="0003007B" w:rsidRDefault="0003007B"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9CF1E" w14:textId="77777777" w:rsidR="0003007B" w:rsidRDefault="0003007B" w:rsidP="0048624D">
      <w:pPr>
        <w:spacing w:after="0" w:line="240" w:lineRule="auto"/>
      </w:pPr>
      <w:r>
        <w:separator/>
      </w:r>
    </w:p>
  </w:footnote>
  <w:footnote w:type="continuationSeparator" w:id="0">
    <w:p w14:paraId="4C3EECF7" w14:textId="77777777" w:rsidR="0003007B" w:rsidRDefault="0003007B"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07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B7FC4"/>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C7E2B"/>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A7599"/>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20AB"/>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2F2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74524"/>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2</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3931</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182</cp:revision>
  <cp:lastPrinted>2026-01-11T17:04:00Z</cp:lastPrinted>
  <dcterms:created xsi:type="dcterms:W3CDTF">2024-09-22T11:31:00Z</dcterms:created>
  <dcterms:modified xsi:type="dcterms:W3CDTF">2026-01-11T17:11:00Z</dcterms:modified>
</cp:coreProperties>
</file>