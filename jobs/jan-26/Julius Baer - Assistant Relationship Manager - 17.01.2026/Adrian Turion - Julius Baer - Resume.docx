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CB532C"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 xml:space="preserve">turionadrian@gmail.com | Swiss </w:t>
            </w:r>
            <w:r w:rsidR="009E7365" w:rsidRPr="00891A7B">
              <w:rPr>
                <w:rFonts w:ascii="Times New Roman" w:hAnsi="Times New Roman"/>
                <w:sz w:val="20"/>
                <w:szCs w:val="20"/>
              </w:rPr>
              <w:t xml:space="preserve">|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29B29EE4"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Operations-focused MSc Finance candidate with strong organizational skills and multi-stakeholder coordination experience in fast-paced financial environments. Demonstrated accuracy and timeliness managing 7 concurrent workstreams with client, advisor, and counterparty relationships. Bilingual English/French proficiency and solid foundation in financial markets and compliance.</w:t>
            </w:r>
            <w:r w:rsidR="003C7E2B">
              <w:rPr>
                <w:rFonts w:ascii="Times New Roman" w:hAnsi="Times New Roman"/>
                <w:sz w:val="20"/>
              </w:rPr>
            </w:r>
            <w:r w:rsidRPr="00891A7B">
              <w:rPr>
                <w:rFonts w:ascii="Times New Roman" w:hAnsi="Times New Roman"/>
                <w:sz w:val="20"/>
              </w:rPr>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7FE885B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Managed relationships with clients, advisors, and counterparties throughout transaction lifecycle, ensuring timely communication and swift resolution of requests across multiple concurrent deals in healthcare, tech, and life sciences sectors</w:t>
            </w:r>
            <w:r w:rsidR="0091588A" w:rsidRPr="00891A7B">
              <w:rPr>
                <w:rFonts w:ascii="Times New Roman" w:hAnsi="Times New Roman"/>
                <w:sz w:val="20"/>
              </w:rPr>
            </w:r>
            <w:r w:rsidRPr="00891A7B">
              <w:rPr>
                <w:rFonts w:ascii="Times New Roman" w:hAnsi="Times New Roman"/>
                <w:sz w:val="20"/>
              </w:rPr>
            </w:r>
          </w:p>
          <w:p w14:paraId="1D118081" w14:textId="165E025D"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Coordinated marketing materials production, data room management, and buyer universe maintenance across 7 live mandates simultaneously, demonstrating strong organizational skills and accuracy under significant time pressure</w:t>
            </w:r>
            <w:r w:rsidR="0091588A" w:rsidRPr="00891A7B">
              <w:rPr>
                <w:rFonts w:ascii="Times New Roman" w:hAnsi="Times New Roman"/>
                <w:sz w:val="20"/>
              </w:rPr>
            </w:r>
            <w:r w:rsidRPr="00891A7B">
              <w:rPr>
                <w:rFonts w:ascii="Times New Roman" w:hAnsi="Times New Roman"/>
                <w:sz w:val="20"/>
              </w:rPr>
            </w:r>
          </w:p>
          <w:p w14:paraId="4D725D73" w14:textId="2F8D77A3"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Collaborated with legal, tax, and accounting advisors to structure transactions and negotiate deal terms, maintaining close cross-team coordination and ensuring full compliance with regulatory requirements</w:t>
            </w:r>
            <w:r w:rsidR="0091588A" w:rsidRPr="00891A7B">
              <w:rPr>
                <w:rFonts w:ascii="Times New Roman" w:hAnsi="Times New Roman"/>
                <w:sz w:val="20"/>
              </w:rPr>
            </w:r>
            <w:r w:rsidRPr="00891A7B">
              <w:rPr>
                <w:rFonts w:ascii="Times New Roman" w:hAnsi="Times New Roman"/>
                <w:sz w:val="20"/>
              </w:rPr>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133777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Worked directly with the CEO of Healthcare and Retail divisions on evaluating acquisition targets, preparing investment memos with comprehensive market analysis and financial projections while coordinating due diligence across multiple stakeholders in France and Belgium</w:t>
            </w:r>
            <w:r w:rsidR="0091588A" w:rsidRPr="00891A7B">
              <w:rPr>
                <w:rFonts w:ascii="Times New Roman" w:hAnsi="Times New Roman"/>
                <w:sz w:val="20"/>
              </w:rPr>
            </w:r>
            <w:r w:rsidRPr="00891A7B">
              <w:rPr>
                <w:rFonts w:ascii="Times New Roman" w:hAnsi="Times New Roman"/>
                <w:sz w:val="20"/>
              </w:rPr>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0E7BD6FF"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in Excel and PowerBI tracking KPIs for the CFO of this CHF 50M+ Generali subsidiary, performed variance analysis on monthly P&amp;L results, and supported annual budget planning and quarterly forecasting for 5 business units</w:t>
            </w:r>
            <w:r w:rsidR="0091588A" w:rsidRPr="00891A7B">
              <w:rPr>
                <w:rFonts w:ascii="Times New Roman" w:hAnsi="Times New Roman"/>
                <w:sz w:val="20"/>
              </w:rPr>
            </w:r>
            <w:r w:rsidRPr="00891A7B">
              <w:rPr>
                <w:rFonts w:ascii="Times New Roman" w:hAnsi="Times New Roman"/>
                <w:sz w:val="20"/>
              </w:rPr>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FF3AD48"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Led post-COVID financial recovery at AIESEC by sourcing corporate leads, creating tailored pitchbooks, and negotiating 3 key partnerships generating CHF 60K annual revenue</w:t>
            </w:r>
            <w:r w:rsidR="0091588A" w:rsidRPr="00891A7B">
              <w:rPr>
                <w:rFonts w:ascii="Times New Roman" w:hAnsi="Times New Roman"/>
                <w:sz w:val="20"/>
              </w:rPr>
            </w:r>
            <w:r w:rsidRPr="00891A7B">
              <w:rPr>
                <w:rFonts w:ascii="Times New Roman" w:hAnsi="Times New Roman"/>
                <w:sz w:val="20"/>
              </w:rPr>
            </w:r>
          </w:p>
          <w:p w14:paraId="4D3FF32C" w14:textId="024B894A"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 diversified investment portfolio using Cash Secured Puts and Covered Calls with 45-day expiries, achieving 8% annualized returns through disciplined options strategies</w:t>
            </w:r>
            <w:r w:rsidR="0091588A" w:rsidRPr="00891A7B">
              <w:rPr>
                <w:rFonts w:ascii="Times New Roman" w:hAnsi="Times New Roman"/>
                <w:sz w:val="20"/>
              </w:rPr>
            </w:r>
            <w:r w:rsidRPr="00891A7B">
              <w:rPr>
                <w:rFonts w:ascii="Times New Roman" w:hAnsi="Times New Roman"/>
                <w:sz w:val="20"/>
              </w:rPr>
            </w:r>
          </w:p>
          <w:p w14:paraId="5C2AD22C" w14:textId="26DE7F1A"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Presented strategic project to McKinsey consultants and Keyrock management as Top 5 finalist, developing data-driven model with potential CHF 200K annual revenue impact</w:t>
            </w:r>
            <w:r w:rsidR="0091588A" w:rsidRPr="00891A7B">
              <w:rPr>
                <w:rFonts w:ascii="Times New Roman" w:hAnsi="Times New Roman"/>
                <w:sz w:val="20"/>
              </w:rPr>
            </w:r>
            <w:r w:rsidRPr="00891A7B">
              <w:rPr>
                <w:rFonts w:ascii="Times New Roman" w:hAnsi="Times New Roman"/>
                <w:sz w:val="20"/>
              </w:rPr>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0E6331D7"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Investment and Portfolio Management, Risk Management, International Finance</w:t>
            </w:r>
            <w:r w:rsidR="007945BC" w:rsidRPr="00891A7B">
              <w:rPr>
                <w:rFonts w:ascii="Times New Roman" w:hAnsi="Times New Roman"/>
                <w:sz w:val="20"/>
              </w:rPr>
            </w:r>
            <w:r w:rsidR="003C7E2B">
              <w:rPr>
                <w:rFonts w:ascii="Times New Roman" w:hAnsi="Times New Roman"/>
                <w:sz w:val="20"/>
              </w:rPr>
            </w:r>
            <w:r w:rsidR="007945BC" w:rsidRPr="00891A7B">
              <w:rPr>
                <w:rFonts w:ascii="Times New Roman" w:hAnsi="Times New Roman"/>
                <w:sz w:val="20"/>
              </w:rPr>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014A5E61"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Financial Markets | Client Relations | MS Office | Risk Management | French (Native)</w:t>
            </w:r>
            <w:r w:rsidR="003C7E2B">
              <w:rPr>
                <w:rFonts w:ascii="Times New Roman" w:hAnsi="Times New Roman"/>
                <w:sz w:val="20"/>
                <w:szCs w:val="20"/>
              </w:rPr>
            </w:r>
            <w:r w:rsidRPr="00891A7B">
              <w:rPr>
                <w:rFonts w:ascii="Times New Roman" w:hAnsi="Times New Roman"/>
                <w:sz w:val="20"/>
                <w:szCs w:val="20"/>
              </w:rPr>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sectPr w:rsidR="00B47FE3" w:rsidRPr="00891A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B6F1" w14:textId="77777777" w:rsidR="00D74524" w:rsidRDefault="00D74524" w:rsidP="0048624D">
      <w:pPr>
        <w:spacing w:after="0" w:line="240" w:lineRule="auto"/>
      </w:pPr>
      <w:r>
        <w:separator/>
      </w:r>
    </w:p>
  </w:endnote>
  <w:endnote w:type="continuationSeparator" w:id="0">
    <w:p w14:paraId="3C56C424" w14:textId="77777777" w:rsidR="00D74524" w:rsidRDefault="00D74524"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6B5A" w14:textId="77777777" w:rsidR="00D74524" w:rsidRDefault="00D74524" w:rsidP="0048624D">
      <w:pPr>
        <w:spacing w:after="0" w:line="240" w:lineRule="auto"/>
      </w:pPr>
      <w:r>
        <w:separator/>
      </w:r>
    </w:p>
  </w:footnote>
  <w:footnote w:type="continuationSeparator" w:id="0">
    <w:p w14:paraId="24E3A9F6" w14:textId="77777777" w:rsidR="00D74524" w:rsidRDefault="00D74524"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B7FC4"/>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C7E2B"/>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20AB"/>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74524"/>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1685</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181</cp:revision>
  <cp:lastPrinted>2025-08-20T09:25:00Z</cp:lastPrinted>
  <dcterms:created xsi:type="dcterms:W3CDTF">2024-09-22T11:31:00Z</dcterms:created>
  <dcterms:modified xsi:type="dcterms:W3CDTF">2026-01-10T20:47:00Z</dcterms:modified>
</cp:coreProperties>
</file>