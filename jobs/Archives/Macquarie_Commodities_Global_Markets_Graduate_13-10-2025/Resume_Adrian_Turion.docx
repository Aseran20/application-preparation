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3B26FB13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transaction exposure across healthcare, technology, and life sciences sectors. Demonstrated innate curiosity through entrepreneurial ventures and cross-functional projects spanning M&amp;A, FP&amp;A, and technical innovation. Eager to bring analytical mindset and eagerness to learn to Macquarie's Commodities and Global Markets Graduate Programme.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(sell-side, buy-side, debt advisory) across healthcare, tech, and life sciences sectors with deal values ranging from EUR 5M to EUR 50M, working on transactions from day one in a lean 3-person team</w:t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 and investor pitches, developing technical skills through hands-on deal execution</w:t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dynamic deal team managing sourcing, valuation, due diligence, negotiations, and closing, demonstrating innate curiosity across diverse sectors and transaction types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1FB452B6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of Healthcare and Retail divisions on evaluating multiple acquisition targets in France and Belgium, preparing investment memos with market analysis and financial projections for 3 potential acquisitions (EUR 10M-30M targets)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for CHF 50M+ subsidiary, performed variance analysis on monthly P&amp;L results, and prepared Board presentations on financial performance, developing technical skills critical for business knowledge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63D5C803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reducing buyer research time by ~90% (10h+ to 20min)</w:t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&amp; Company Business Case, presenting data-driven predictive model to executives; showcased analytical thinking and innate curiosity in problem-solving with potential CHF 200K revenue impact</w:t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for AIESEC by sourcing corporate leads and negotiating partnerships; closed 3 deals generating CHF 60K annual revenue through resilience and collaborative teamwork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1B670843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Derivatives, Fixed Income and Credit Risk, Data Science for Finance, Quantitative Asset Management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PowerBI, Python, SQL, Bloomberg Terminal, Capital IQ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p w14:paraId="7F9D8CDE" w14:textId="77777777" w:rsidR="00CD39A9" w:rsidRDefault="00CD39A9"/>
    <w:sectPr w:rsidR="00CD39A9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8AC9" w14:textId="77777777" w:rsidR="00CD39A9" w:rsidRDefault="00CD39A9" w:rsidP="0048624D">
      <w:pPr>
        <w:spacing w:after="0" w:line="240" w:lineRule="auto"/>
      </w:pPr>
      <w:r>
        <w:separator/>
      </w:r>
    </w:p>
  </w:endnote>
  <w:endnote w:type="continuationSeparator" w:id="0">
    <w:p w14:paraId="03A64F5E" w14:textId="77777777" w:rsidR="00CD39A9" w:rsidRDefault="00CD39A9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F455B" w14:textId="77777777" w:rsidR="00CD39A9" w:rsidRDefault="00CD39A9" w:rsidP="0048624D">
      <w:pPr>
        <w:spacing w:after="0" w:line="240" w:lineRule="auto"/>
      </w:pPr>
      <w:r>
        <w:separator/>
      </w:r>
    </w:p>
  </w:footnote>
  <w:footnote w:type="continuationSeparator" w:id="0">
    <w:p w14:paraId="4A0471AC" w14:textId="77777777" w:rsidR="00CD39A9" w:rsidRDefault="00CD39A9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D2BB3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3728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39A9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2025-10-13T21:33:00Z</cp:lastPrinted>
  <dcterms:created xsi:type="dcterms:W3CDTF">2024-09-22T11:31:00Z</dcterms:created>
  <dcterms:modified xsi:type="dcterms:W3CDTF">2025-10-13T21:33:00Z</dcterms:modified>
</cp:coreProperties>
</file>