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260"/>
        <w:gridCol w:w="1296"/>
      </w:tblGrid>
      <w:tr w:rsidR="009537E6" w:rsidRPr="00891A7B" w14:paraId="12428965" w14:textId="77777777" w:rsidTr="007945BC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260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96" w:type="dxa"/>
            <w:vMerge w:val="restart"/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195A528C">
                  <wp:extent cx="744513" cy="919063"/>
                  <wp:effectExtent l="0" t="0" r="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0231" cy="96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7945BC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260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96" w:type="dxa"/>
            <w:vMerge/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7945BC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6" w:type="dxa"/>
            <w:vMerge/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7945BC">
        <w:trPr>
          <w:trHeight w:val="20"/>
          <w:jc w:val="center"/>
        </w:trPr>
        <w:tc>
          <w:tcPr>
            <w:tcW w:w="6663" w:type="dxa"/>
            <w:gridSpan w:val="2"/>
          </w:tcPr>
          <w:p w14:paraId="30747D09" w14:textId="7696BC1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INTRODUCTION</w:t>
            </w:r>
          </w:p>
        </w:tc>
        <w:tc>
          <w:tcPr>
            <w:tcW w:w="3260" w:type="dxa"/>
          </w:tcPr>
          <w:p w14:paraId="10EE2B79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6" w:type="dxa"/>
            <w:vMerge/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6E2DA677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M&amp;A execution experience across 7 concurrent mandates under tight deadlines. Demonstrated commercial aptitude through deal-making and entrepreneurial ventures, combined with strong data analysis skills (Python, Excel). Proven resilience managing high-stakes transactions with individual responsibility. Ready to bring this mindset to Glencore's trading floor.</w:t>
            </w:r>
          </w:p>
        </w:tc>
      </w:tr>
      <w:tr w:rsidR="003B419E" w:rsidRPr="00891A7B" w14:paraId="0026A06A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30939502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WORK EXPERIENCE</w:t>
            </w:r>
          </w:p>
        </w:tc>
        <w:tc>
          <w:tcPr>
            <w:tcW w:w="4556" w:type="dxa"/>
            <w:gridSpan w:val="2"/>
          </w:tcPr>
          <w:p w14:paraId="28C829D2" w14:textId="34D9E93C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end-to-end execution on 7 concurrent mandates (EUR 5M–50M) across healthcare, technology, and life sciences sectors, handling valuation, buyer sourcing, and deal coordination under tight deadlines in a lean 3-person team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financial models (LBO, DCF, comps) and performed data analysis to identify strategic buyers across Europe, US, and Asia, coordinating logistical and financial execution from marketing materials to closing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Sole analyst entrusted with individual responsibility for data room management, client presentations, and relationship coordination with advisors across multiple live transactions simultaneously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A307F2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on acquisition targets in France and Belgium, preparing investment memos with market analysis and financial projections (EUR 10M–30M targets), demonstrating commercial aptitude in evaluating strategic opportunities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(Excel, PowerBI) for CHF 50M+ subsidiary, performing data analysis on monthly P&amp;L variance and developing cost allocation models with accuracy critical for Board presentations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891A7B" w14:paraId="19A53AD3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48A9155C" w14:textId="77777777" w:rsidR="003B419E" w:rsidRPr="00891A7B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LEADERSHIP</w:t>
            </w:r>
          </w:p>
        </w:tc>
      </w:tr>
      <w:tr w:rsidR="003B419E" w:rsidRPr="00891A7B" w14:paraId="71CDBB12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42E15636" w14:textId="37A785CB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buyer sourcing tool for investment banks, leading full-stack development and sales outreach; tool adopted by 3 firms, reducing buyer research time by ~90% (10h+ to 20min)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post-COVID financial recovery for AIESEC by sourcing corporate leads and negotiating partnerships; closed 3 deals generating CHF 60K annual revenue through resilience and strong communication skills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personal investment portfolio using options strategies (Cash Secured Puts, Covered Calls), executing disciplined trades with 45-day expiries to generate CHF 5K+ annual premiums while managing risk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449A214C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EDUCATION</w:t>
            </w:r>
          </w:p>
        </w:tc>
        <w:tc>
          <w:tcPr>
            <w:tcW w:w="4556" w:type="dxa"/>
            <w:gridSpan w:val="2"/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2B05622F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Data Science for Finance, Derivatives, Corporate Governance and M&amp;A, Quantitative Asset and Risk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09FE67FE" w14:textId="77777777" w:rsidR="003B419E" w:rsidRPr="00891A7B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ADDITIONAL INFORMATION</w:t>
            </w:r>
          </w:p>
        </w:tc>
      </w:tr>
      <w:tr w:rsidR="003B419E" w:rsidRPr="00891A7B" w14:paraId="7B3165A6" w14:textId="77777777" w:rsidTr="009537E6">
        <w:trPr>
          <w:trHeight w:val="1153"/>
          <w:jc w:val="center"/>
        </w:trPr>
        <w:tc>
          <w:tcPr>
            <w:tcW w:w="2360" w:type="dxa"/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Excel, Bloomberg Terminal, Python, SQL, PowerBI, Capital IQ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616B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97C04" w14:textId="77777777" w:rsidR="005E7C03" w:rsidRDefault="005E7C03" w:rsidP="0048624D">
      <w:pPr>
        <w:spacing w:after="0" w:line="240" w:lineRule="auto"/>
      </w:pPr>
      <w:r>
        <w:separator/>
      </w:r>
    </w:p>
  </w:endnote>
  <w:endnote w:type="continuationSeparator" w:id="0">
    <w:p w14:paraId="369C9680" w14:textId="77777777" w:rsidR="005E7C03" w:rsidRDefault="005E7C03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05FF5" w14:textId="77777777" w:rsidR="005E7C03" w:rsidRDefault="005E7C03" w:rsidP="0048624D">
      <w:pPr>
        <w:spacing w:after="0" w:line="240" w:lineRule="auto"/>
      </w:pPr>
      <w:r>
        <w:separator/>
      </w:r>
    </w:p>
  </w:footnote>
  <w:footnote w:type="continuationSeparator" w:id="0">
    <w:p w14:paraId="4F0A0484" w14:textId="77777777" w:rsidR="005E7C03" w:rsidRDefault="005E7C03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2294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177</cp:revision>
  <cp:lastPrinted>2025-08-20T09:25:00Z</cp:lastPrinted>
  <dcterms:created xsi:type="dcterms:W3CDTF">2024-09-22T11:31:00Z</dcterms:created>
  <dcterms:modified xsi:type="dcterms:W3CDTF">2025-10-06T09:46:00Z</dcterms:modified>
</cp:coreProperties>
</file>