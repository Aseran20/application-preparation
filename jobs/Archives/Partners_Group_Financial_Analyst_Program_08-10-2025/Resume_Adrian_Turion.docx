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M&amp;A and buy-side investment experience across healthcare, technology, and life sciences sectors. Strong analytical and quantitative skills demonstrated through financial modeling, valuation analysis, and data-driven decision-making. Proven collaborative team-player with independent thinking and problem-solving mindset. Eager to apply investment expertise to Partners Group's multi-asset private markets platform.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(sell-side, buy-side, debt advisory) across healthcare, tech, and life sciences sectors with deal values ranging from EUR 5M to EUR 50M, gaining exposure to full investment cycle from sourcing to closing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 and investor pitches, demonstrating strong analytical skills and attention to detail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managing sourcing, valuation, due diligence, negotiations, and closing under tight deadlines with proactive problem-solving approach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of Healthcare and Retail divisions on evaluating multiple acquisition targets in France and Belgium, preparing investment memos with market analysis, competitive positioning, and financial projections for 3 potential acquisitions (EUR 10M-30M targets), demonstrating buy-side PE mindset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for CHF 50M+ subsidiary, performed variance analysis on monthly P&amp;L results, and prepared Board presentations on financial performance with attention to detail critical for executive audiences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&amp;amp; Company Business Case, presenting data-driven predictive model to executives; showcased analytical thinking and problem-solving skills under pressure with potential CHF 200K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demonstrating entrepreneurial and independent thinking mindset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personal investment portfolio using options strategies (Cash Secured Puts, Covered Calls), executing disciplined trades with 45-day expiries to generate CHF 5K+ annual premiums while managing risk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Valuation, Corporate Governance and M&amp;amp;A, Quantitative Asset and Risk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PowerPoint, Bloomberg Terminal, Capital IQ, Python, PowerBI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0AA9" w14:textId="77777777" w:rsidR="00C67823" w:rsidRDefault="00C67823" w:rsidP="0048624D">
      <w:pPr>
        <w:spacing w:after="0" w:line="240" w:lineRule="auto"/>
      </w:pPr>
      <w:r>
        <w:separator/>
      </w:r>
    </w:p>
  </w:endnote>
  <w:endnote w:type="continuationSeparator" w:id="0">
    <w:p w14:paraId="7E2698B6" w14:textId="77777777" w:rsidR="00C67823" w:rsidRDefault="00C6782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65A6" w14:textId="77777777" w:rsidR="00C67823" w:rsidRDefault="00C67823" w:rsidP="0048624D">
      <w:pPr>
        <w:spacing w:after="0" w:line="240" w:lineRule="auto"/>
      </w:pPr>
      <w:r>
        <w:separator/>
      </w:r>
    </w:p>
  </w:footnote>
  <w:footnote w:type="continuationSeparator" w:id="0">
    <w:p w14:paraId="280A5B27" w14:textId="77777777" w:rsidR="00C67823" w:rsidRDefault="00C6782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179</cp:revision>
  <cp:lastPrinted>2025-08-20T09:25:00Z</cp:lastPrinted>
  <dcterms:created xsi:type="dcterms:W3CDTF">2024-09-22T11:31:00Z</dcterms:created>
  <dcterms:modified xsi:type="dcterms:W3CDTF">2025-10-07T14:02:00Z</dcterms:modified>
</cp:coreProperties>
</file>