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cross-border M&amp;A execution experience and strong analytical and quantitative skills. Proven learning agility in fast-paced environments, combining data analysis proficiency with commercial judgment. Eager to bring digital savvy and problem-solving abilities to Cargill Ocean Transportation's trading and freight operations.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across healthcare, technology, and industrial sectors with deal values ranging from EUR 5M to EUR 50M, developing precision in transaction execution and P&amp;L analysis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deal execution in a 3-person team covering sourcing, valuation, due diligence, negotiations, and closing, building adaptability to handle multiple concurrent mandates under tight deadlines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market research and identified strategic buyers for cross-border deals spanning Europe, US, and Asia, strengthening analytical and quantitative skills in data-driven buyer screening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the CEO of Healthcare and Retail divisions on evaluating acquisition targets in France and Belgium, preparing investment memos including market analysis, competitive positioning, and financial projections for 3 potential acquisitions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results, supporting strategic projects for the Swiss subsidiary (CHF 50M+ revenues)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AI-driven software for investment banks to identify strategic acquirers, reducing buyer search time from 10+ hours to 20 minutes and signing 3 advisory firm clients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business development at AIESEC, securing 3 corporate partnerships worth CHF 60K annual revenue through lead sourcing, tailored pitchbooks, and negotiation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 second-hand luxury business managing supplier relations in China, achieving profitability within 6 months and +150% sales growth in first year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Risk Management, Data Science for Finance, Quantitative Asset and Risk Management, Derivatives</w:t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 (Advanced), Python, SQL, PowerBI, Bloomberg Terminal, Capital IQ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0AA9" w14:textId="77777777" w:rsidR="00C67823" w:rsidRDefault="00C67823" w:rsidP="0048624D">
      <w:pPr>
        <w:spacing w:after="0" w:line="240" w:lineRule="auto"/>
      </w:pPr>
      <w:r>
        <w:separator/>
      </w:r>
    </w:p>
  </w:endnote>
  <w:endnote w:type="continuationSeparator" w:id="0">
    <w:p w14:paraId="7E2698B6" w14:textId="77777777" w:rsidR="00C67823" w:rsidRDefault="00C6782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65A6" w14:textId="77777777" w:rsidR="00C67823" w:rsidRDefault="00C67823" w:rsidP="0048624D">
      <w:pPr>
        <w:spacing w:after="0" w:line="240" w:lineRule="auto"/>
      </w:pPr>
      <w:r>
        <w:separator/>
      </w:r>
    </w:p>
  </w:footnote>
  <w:footnote w:type="continuationSeparator" w:id="0">
    <w:p w14:paraId="280A5B27" w14:textId="77777777" w:rsidR="00C67823" w:rsidRDefault="00C6782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179</cp:revision>
  <cp:lastPrinted>2025-08-20T09:25:00Z</cp:lastPrinted>
  <dcterms:created xsi:type="dcterms:W3CDTF">2024-09-22T11:31:00Z</dcterms:created>
  <dcterms:modified xsi:type="dcterms:W3CDTF">2025-10-07T14:02:00Z</dcterms:modified>
</cp:coreProperties>
</file>