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3C9061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turionadrian@gmail.com | Swiss national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 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6E2DA677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Finance graduate with hands-on M&amp;A execution experience across healthcare, technology, and life sciences sectors. Strong analytical &amp; quantitative mindset with proven financial modelling capabilities in LBO, DCF, and valuation analysis. Demonstrated intellectual curiosity through entrepreneurial ventures (Screeny.ai, data-driven projects) and quantitative coursework. Eager to apply transaction-driven expertise to Eurazeo's secondaries investment process.</w:t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079BF785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Managed end-to-end execution on 7 concurrent mandates (EUR 5M–50M) across healthcare, technology, and life sciences sectors, handling valuation, buyer sourcing, and deal coordination under tight deadlines in a lean 3-person team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1D118081" w14:textId="017A083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detailed financial models (LBO, DCF, trading comps, precedent transactions) and prepared client presentations for Board meetings, demonstrating advanced proficiency in Excel and corporate finance principles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725D73" w14:textId="3F1A5BD0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Conducted comprehensive industry research and identified strategic buyers for cross-border deals spanning Europe, US, and Asia, managing relationships with clients and advisors throughout transaction lifecycle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6A307F2D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Worked directly with CEO on acquisition targets in France and Belgium, preparing investment memos with market analysis and financial projections for 3 potential acquisitions (EUR 10M–30M targets), demonstrating buy-side private equity evaluation capabilities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14062C89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automated financial dashboards (Excel, PowerBI) for CHF 50M+ subsidiary, performing variance analysis on monthly P&amp;L results and developing cost allocation models with attention to detail critical for Board presentations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37A785CB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Finalist in 2024 McKinsey &amp; Company Business Case, presenting data-driven predictive model to executives; showcased analytical thinking and quantitative approach to strategic problem-solving with potential CHF 200K revenue impact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3FF32C" w14:textId="00AF4949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Founded and developed Screeny.ai, an AI-driven buyer sourcing tool for investment banks, leading full-stack development and sales outreach; tool adopted by 3 firms, reducing buyer research time by ~90% (10h+ to 20min)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5C2AD22C" w14:textId="5CF9A1E6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 personal investment portfolio using options strategies (Cash Secured Puts, Covered Calls), executing disciplined trades with 45-day expiries to generate CHF 5K+ annual premiums while managing risk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2B05622F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Corporate Finance, Valuation, Corporate Governance and M&amp;A, Derivatives</w:t>
            </w:r>
            <w:r w:rsidR="007945BC" w:rsidRPr="00891A7B">
              <w:rPr>
                <w:rFonts w:ascii="Times New Roman" w:hAnsi="Times New Roman"/>
                <w:sz w:val="20"/>
              </w:rPr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075D59D8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Certifications: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1FB64994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Excel, Bloomberg Terminal, Capital IQ, Python, SQL, PowerBI</w:t>
            </w:r>
          </w:p>
          <w:p w14:paraId="289E16AC" w14:textId="6D0B00DC" w:rsidR="005E186F" w:rsidRPr="00891A7B" w:rsidRDefault="005E186F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Candidate for the CFA Level I exam – November 2025 session</w:t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sectPr w:rsidR="00B47FE3" w:rsidRPr="00891A7B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10AA9" w14:textId="77777777" w:rsidR="00C67823" w:rsidRDefault="00C67823" w:rsidP="0048624D">
      <w:pPr>
        <w:spacing w:after="0" w:line="240" w:lineRule="auto"/>
      </w:pPr>
      <w:r>
        <w:separator/>
      </w:r>
    </w:p>
  </w:endnote>
  <w:endnote w:type="continuationSeparator" w:id="0">
    <w:p w14:paraId="7E2698B6" w14:textId="77777777" w:rsidR="00C67823" w:rsidRDefault="00C67823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165A6" w14:textId="77777777" w:rsidR="00C67823" w:rsidRDefault="00C67823" w:rsidP="0048624D">
      <w:pPr>
        <w:spacing w:after="0" w:line="240" w:lineRule="auto"/>
      </w:pPr>
      <w:r>
        <w:separator/>
      </w:r>
    </w:p>
  </w:footnote>
  <w:footnote w:type="continuationSeparator" w:id="0">
    <w:p w14:paraId="280A5B27" w14:textId="77777777" w:rsidR="00C67823" w:rsidRDefault="00C67823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2294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179</cp:revision>
  <cp:lastPrinted>2025-08-20T09:25:00Z</cp:lastPrinted>
  <dcterms:created xsi:type="dcterms:W3CDTF">2024-09-22T11:31:00Z</dcterms:created>
  <dcterms:modified xsi:type="dcterms:W3CDTF">2025-10-07T14:02:00Z</dcterms:modified>
</cp:coreProperties>
</file>